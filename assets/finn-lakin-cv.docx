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5198"/>
        <w:gridCol w:w="1709"/>
        <w:gridCol w:w="4008"/>
      </w:tblGrid>
      <w:tr w:rsidR="00C93FA9" w:rsidRPr="006B63F3" w14:paraId="12428965" w14:textId="77777777" w:rsidTr="2A842F69">
        <w:trPr>
          <w:trHeight w:val="300"/>
          <w:jc w:val="center"/>
        </w:trPr>
        <w:tc>
          <w:tcPr>
            <w:tcW w:w="6907" w:type="dxa"/>
            <w:gridSpan w:val="2"/>
            <w:tcBorders>
              <w:bottom w:val="single" w:sz="12" w:space="0" w:color="auto"/>
            </w:tcBorders>
          </w:tcPr>
          <w:p w14:paraId="26F1A3A2" w14:textId="6EF22372" w:rsidR="00C93FA9" w:rsidRPr="006B63F3" w:rsidRDefault="001F4DEB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2A842F69">
              <w:rPr>
                <w:rFonts w:ascii="Times New Roman" w:hAnsi="Times New Roman"/>
                <w:sz w:val="44"/>
                <w:szCs w:val="44"/>
              </w:rPr>
              <w:t>FINN LAKIN</w:t>
            </w:r>
          </w:p>
        </w:tc>
        <w:tc>
          <w:tcPr>
            <w:tcW w:w="4008" w:type="dxa"/>
            <w:tcBorders>
              <w:bottom w:val="single" w:sz="12" w:space="0" w:color="auto"/>
            </w:tcBorders>
            <w:vAlign w:val="bottom"/>
          </w:tcPr>
          <w:p w14:paraId="0FAD9BE6" w14:textId="24DEC3BF" w:rsidR="008A5FD2" w:rsidRPr="008A5FD2" w:rsidRDefault="00F6646A" w:rsidP="004F1B6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>www.linkedin.com/in/finnlakin/</w:t>
            </w:r>
          </w:p>
        </w:tc>
      </w:tr>
      <w:tr w:rsidR="00C93FA9" w:rsidRPr="008A5FD2" w14:paraId="39841753" w14:textId="77777777" w:rsidTr="2A842F69">
        <w:trPr>
          <w:trHeight w:val="300"/>
          <w:jc w:val="center"/>
        </w:trPr>
        <w:tc>
          <w:tcPr>
            <w:tcW w:w="6907" w:type="dxa"/>
            <w:gridSpan w:val="2"/>
            <w:tcBorders>
              <w:top w:val="single" w:sz="12" w:space="0" w:color="auto"/>
            </w:tcBorders>
          </w:tcPr>
          <w:p w14:paraId="1D9D9C12" w14:textId="6306C838" w:rsidR="007004E4" w:rsidRPr="00157917" w:rsidRDefault="00975831" w:rsidP="2A842F69">
            <w:pPr>
              <w:spacing w:after="0" w:line="240" w:lineRule="auto"/>
              <w:rPr>
                <w:rFonts w:ascii="Times New Roman" w:hAnsi="Times New Roman"/>
                <w:i/>
                <w:iCs/>
                <w:u w:val="single"/>
              </w:rPr>
            </w:pPr>
            <w:r w:rsidRPr="2A842F69">
              <w:rPr>
                <w:rFonts w:ascii="Times New Roman" w:hAnsi="Times New Roman"/>
                <w:i/>
                <w:iCs/>
                <w:u w:val="single"/>
              </w:rPr>
              <w:t>l</w:t>
            </w:r>
            <w:r w:rsidR="004D5AB8" w:rsidRPr="2A842F69">
              <w:rPr>
                <w:rFonts w:ascii="Times New Roman" w:hAnsi="Times New Roman"/>
                <w:i/>
                <w:iCs/>
                <w:u w:val="single"/>
              </w:rPr>
              <w:t>akin.finn@gmail.com</w:t>
            </w:r>
          </w:p>
        </w:tc>
        <w:tc>
          <w:tcPr>
            <w:tcW w:w="4008" w:type="dxa"/>
            <w:tcBorders>
              <w:top w:val="single" w:sz="12" w:space="0" w:color="auto"/>
            </w:tcBorders>
          </w:tcPr>
          <w:p w14:paraId="427910BE" w14:textId="1979BABC" w:rsidR="004B2626" w:rsidRPr="008A5FD2" w:rsidRDefault="00324333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+44 </w:t>
            </w:r>
            <w:r w:rsidR="004D5AB8" w:rsidRPr="2A842F69">
              <w:rPr>
                <w:rFonts w:ascii="Times New Roman" w:hAnsi="Times New Roman"/>
              </w:rPr>
              <w:t>7379056766</w:t>
            </w:r>
          </w:p>
        </w:tc>
      </w:tr>
      <w:tr w:rsidR="00153A38" w:rsidRPr="008A5FD2" w14:paraId="4D3D52B1" w14:textId="77777777" w:rsidTr="00D7587A">
        <w:trPr>
          <w:trHeight w:val="75"/>
          <w:jc w:val="center"/>
        </w:trPr>
        <w:tc>
          <w:tcPr>
            <w:tcW w:w="6907" w:type="dxa"/>
            <w:gridSpan w:val="2"/>
          </w:tcPr>
          <w:p w14:paraId="1B7F9DE0" w14:textId="77777777" w:rsidR="00153A38" w:rsidRPr="00157917" w:rsidRDefault="00153A38" w:rsidP="006B63F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08" w:type="dxa"/>
          </w:tcPr>
          <w:p w14:paraId="09D8623C" w14:textId="77777777" w:rsidR="00153A38" w:rsidRPr="008A5FD2" w:rsidRDefault="00153A38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5463680A" w14:textId="77777777" w:rsidTr="2A842F69">
        <w:trPr>
          <w:trHeight w:val="300"/>
          <w:jc w:val="center"/>
        </w:trPr>
        <w:tc>
          <w:tcPr>
            <w:tcW w:w="6907" w:type="dxa"/>
            <w:gridSpan w:val="2"/>
          </w:tcPr>
          <w:p w14:paraId="449A214C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EDUCATION</w:t>
            </w:r>
          </w:p>
        </w:tc>
        <w:tc>
          <w:tcPr>
            <w:tcW w:w="4008" w:type="dxa"/>
          </w:tcPr>
          <w:p w14:paraId="67FC4802" w14:textId="6F9BA5CE" w:rsidR="00497D8E" w:rsidRPr="008A5FD2" w:rsidRDefault="00497D8E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4A5D096F" w14:textId="77777777" w:rsidTr="2A842F69">
        <w:trPr>
          <w:trHeight w:val="355"/>
          <w:jc w:val="center"/>
        </w:trPr>
        <w:tc>
          <w:tcPr>
            <w:tcW w:w="6907" w:type="dxa"/>
            <w:gridSpan w:val="2"/>
          </w:tcPr>
          <w:p w14:paraId="04D17A7E" w14:textId="15E49294" w:rsidR="002D5349" w:rsidRPr="008A5FD2" w:rsidRDefault="00E01821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Oxford Brookes University (On Exchange at Universit</w:t>
            </w:r>
            <w:r w:rsidRPr="00E01821">
              <w:rPr>
                <w:rFonts w:ascii="Times New Roman" w:hAnsi="Times New Roman"/>
                <w:b/>
                <w:bCs/>
              </w:rPr>
              <w:t>é</w:t>
            </w:r>
            <w:r>
              <w:rPr>
                <w:rFonts w:ascii="Times New Roman" w:hAnsi="Times New Roman"/>
                <w:b/>
                <w:bCs/>
              </w:rPr>
              <w:t xml:space="preserve"> Dauphine)</w:t>
            </w:r>
          </w:p>
          <w:p w14:paraId="5181EC8C" w14:textId="3484DE05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 xml:space="preserve">Bachelor of Science in </w:t>
            </w:r>
            <w:r w:rsidR="00D81983" w:rsidRPr="2A842F69">
              <w:rPr>
                <w:rFonts w:ascii="Times New Roman" w:hAnsi="Times New Roman"/>
                <w:i/>
                <w:iCs/>
              </w:rPr>
              <w:t>Economics</w:t>
            </w:r>
            <w:r w:rsidR="00E65D3B" w:rsidRPr="2A842F69">
              <w:rPr>
                <w:rFonts w:ascii="Times New Roman" w:hAnsi="Times New Roman"/>
                <w:i/>
                <w:iCs/>
              </w:rPr>
              <w:t>, Finance, and International Business</w:t>
            </w:r>
          </w:p>
        </w:tc>
        <w:tc>
          <w:tcPr>
            <w:tcW w:w="4008" w:type="dxa"/>
          </w:tcPr>
          <w:p w14:paraId="005C9161" w14:textId="13590CA7" w:rsidR="00497D8E" w:rsidRPr="008A5FD2" w:rsidRDefault="00C8105A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Paris, France</w:t>
            </w:r>
          </w:p>
          <w:p w14:paraId="7A41D388" w14:textId="0B729717" w:rsidR="00497D8E" w:rsidRPr="008A5FD2" w:rsidRDefault="00C8105A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Sep</w:t>
            </w:r>
            <w:r w:rsidR="00276578" w:rsidRPr="2A842F69">
              <w:rPr>
                <w:rFonts w:ascii="Times New Roman" w:hAnsi="Times New Roman"/>
                <w:i/>
                <w:iCs/>
              </w:rPr>
              <w:t xml:space="preserve"> 202</w:t>
            </w:r>
            <w:r w:rsidR="00E01821">
              <w:rPr>
                <w:rFonts w:ascii="Times New Roman" w:hAnsi="Times New Roman"/>
                <w:i/>
                <w:iCs/>
              </w:rPr>
              <w:t>3</w:t>
            </w:r>
            <w:r w:rsidR="00276578" w:rsidRPr="2A842F69">
              <w:rPr>
                <w:rFonts w:ascii="Times New Roman" w:hAnsi="Times New Roman"/>
                <w:i/>
                <w:iCs/>
              </w:rPr>
              <w:t xml:space="preserve"> – Jun 202</w:t>
            </w:r>
            <w:r w:rsidR="00E01821">
              <w:rPr>
                <w:rFonts w:ascii="Times New Roman" w:hAnsi="Times New Roman"/>
                <w:i/>
                <w:iCs/>
              </w:rPr>
              <w:t>7</w:t>
            </w:r>
          </w:p>
        </w:tc>
      </w:tr>
      <w:tr w:rsidR="00497D8E" w:rsidRPr="008A5FD2" w14:paraId="12DDE43F" w14:textId="77777777" w:rsidTr="2A842F69">
        <w:trPr>
          <w:trHeight w:val="716"/>
          <w:jc w:val="center"/>
        </w:trPr>
        <w:tc>
          <w:tcPr>
            <w:tcW w:w="10915" w:type="dxa"/>
            <w:gridSpan w:val="3"/>
          </w:tcPr>
          <w:p w14:paraId="6E3FC74E" w14:textId="47ABCE98" w:rsidR="00497D8E" w:rsidRPr="008A5FD2" w:rsidRDefault="00497D8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Cumulative GPA: </w:t>
            </w:r>
            <w:r w:rsidR="00B0559D" w:rsidRPr="2A842F69">
              <w:rPr>
                <w:rFonts w:ascii="Times New Roman" w:hAnsi="Times New Roman"/>
              </w:rPr>
              <w:t>On</w:t>
            </w:r>
            <w:r w:rsidR="00DD1436" w:rsidRPr="2A842F69">
              <w:rPr>
                <w:rFonts w:ascii="Times New Roman" w:hAnsi="Times New Roman"/>
              </w:rPr>
              <w:t xml:space="preserve"> track for First</w:t>
            </w:r>
          </w:p>
          <w:p w14:paraId="0864820D" w14:textId="5076C250" w:rsidR="008A5FD2" w:rsidRPr="005C410E" w:rsidRDefault="00E65D3B" w:rsidP="005C410E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Expected </w:t>
            </w:r>
            <w:r w:rsidR="00851235" w:rsidRPr="2A842F69">
              <w:rPr>
                <w:rFonts w:ascii="Times New Roman" w:hAnsi="Times New Roman"/>
              </w:rPr>
              <w:t>Graduation: 2027</w:t>
            </w:r>
          </w:p>
        </w:tc>
      </w:tr>
      <w:tr w:rsidR="00497D8E" w:rsidRPr="008A5FD2" w14:paraId="60ABD4FB" w14:textId="77777777" w:rsidTr="2A842F69">
        <w:trPr>
          <w:trHeight w:val="415"/>
          <w:jc w:val="center"/>
        </w:trPr>
        <w:tc>
          <w:tcPr>
            <w:tcW w:w="6907" w:type="dxa"/>
            <w:gridSpan w:val="2"/>
          </w:tcPr>
          <w:p w14:paraId="658A0F37" w14:textId="68DC147E" w:rsidR="00497D8E" w:rsidRPr="008A5FD2" w:rsidRDefault="00303FED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Charterh</w:t>
            </w:r>
            <w:r w:rsidR="00B2463E" w:rsidRPr="2A842F69">
              <w:rPr>
                <w:rFonts w:ascii="Times New Roman" w:hAnsi="Times New Roman"/>
                <w:b/>
                <w:bCs/>
              </w:rPr>
              <w:t xml:space="preserve">ouse </w:t>
            </w:r>
          </w:p>
          <w:p w14:paraId="7C769202" w14:textId="26389AE2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S</w:t>
            </w:r>
            <w:r w:rsidR="00112DC3" w:rsidRPr="2A842F69">
              <w:rPr>
                <w:rFonts w:ascii="Times New Roman" w:hAnsi="Times New Roman"/>
                <w:i/>
                <w:iCs/>
              </w:rPr>
              <w:t>econdary School</w:t>
            </w:r>
          </w:p>
        </w:tc>
        <w:tc>
          <w:tcPr>
            <w:tcW w:w="4008" w:type="dxa"/>
          </w:tcPr>
          <w:p w14:paraId="6BCC5F8B" w14:textId="17FCAFC5" w:rsidR="00497D8E" w:rsidRPr="008A5FD2" w:rsidRDefault="00276578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Surrey, United Kingdo</w:t>
            </w:r>
            <w:r w:rsidR="00AD7685" w:rsidRPr="2A842F69">
              <w:rPr>
                <w:rFonts w:ascii="Times New Roman" w:hAnsi="Times New Roman"/>
                <w:b/>
                <w:bCs/>
              </w:rPr>
              <w:t>m</w:t>
            </w:r>
            <w:r w:rsidR="00497D8E" w:rsidRPr="2A842F69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1A7A4B6A" w14:textId="690E5FF2" w:rsidR="00497D8E" w:rsidRPr="008A5FD2" w:rsidRDefault="00AD7685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 xml:space="preserve">Sep 2017 – </w:t>
            </w:r>
            <w:r w:rsidR="005E27C7" w:rsidRPr="2A842F69">
              <w:rPr>
                <w:rFonts w:ascii="Times New Roman" w:hAnsi="Times New Roman"/>
                <w:i/>
                <w:iCs/>
              </w:rPr>
              <w:t>Jul 2023</w:t>
            </w:r>
          </w:p>
        </w:tc>
      </w:tr>
      <w:tr w:rsidR="00497D8E" w:rsidRPr="008A5FD2" w14:paraId="4C21324D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3B169938" w14:textId="6C2DC392" w:rsidR="00497D8E" w:rsidRPr="008A5FD2" w:rsidRDefault="00112DC3" w:rsidP="006B63F3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A-levels: </w:t>
            </w:r>
            <w:proofErr w:type="spellStart"/>
            <w:r w:rsidRPr="2A842F69">
              <w:rPr>
                <w:rFonts w:ascii="Times New Roman" w:hAnsi="Times New Roman"/>
              </w:rPr>
              <w:t>Maths</w:t>
            </w:r>
            <w:proofErr w:type="spellEnd"/>
            <w:r w:rsidRPr="2A842F69">
              <w:rPr>
                <w:rFonts w:ascii="Times New Roman" w:hAnsi="Times New Roman"/>
              </w:rPr>
              <w:t>, Economics</w:t>
            </w:r>
            <w:r w:rsidR="008D52F5" w:rsidRPr="2A842F69">
              <w:rPr>
                <w:rFonts w:ascii="Times New Roman" w:hAnsi="Times New Roman"/>
              </w:rPr>
              <w:t>, French</w:t>
            </w:r>
          </w:p>
          <w:p w14:paraId="0A7ACA1E" w14:textId="7E6C9A50" w:rsidR="7E3A0654" w:rsidRDefault="7E3A0654" w:rsidP="2A842F69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  <w:b/>
                <w:bCs/>
                <w:u w:val="single"/>
                <w:lang w:val="en-GB"/>
              </w:rPr>
            </w:pPr>
            <w:r w:rsidRPr="2A842F69">
              <w:rPr>
                <w:rFonts w:ascii="Times New Roman" w:hAnsi="Times New Roman"/>
                <w:lang w:val="en-GB"/>
              </w:rPr>
              <w:t>Achieved DELF B2 Certification for French</w:t>
            </w:r>
            <w:r w:rsidR="00EA2F93">
              <w:rPr>
                <w:rFonts w:ascii="Times New Roman" w:hAnsi="Times New Roman"/>
                <w:lang w:val="en-GB"/>
              </w:rPr>
              <w:t xml:space="preserve">, </w:t>
            </w:r>
            <w:r w:rsidR="00EA2F93" w:rsidRPr="2A842F69">
              <w:rPr>
                <w:rFonts w:ascii="Times New Roman" w:hAnsi="Times New Roman"/>
                <w:lang w:val="en-GB"/>
              </w:rPr>
              <w:t xml:space="preserve">Gold in the </w:t>
            </w:r>
            <w:proofErr w:type="spellStart"/>
            <w:r w:rsidR="00EA2F93" w:rsidRPr="2A842F69">
              <w:rPr>
                <w:rFonts w:ascii="Times New Roman" w:hAnsi="Times New Roman"/>
                <w:lang w:val="en-GB"/>
              </w:rPr>
              <w:t>BPhO</w:t>
            </w:r>
            <w:proofErr w:type="spellEnd"/>
            <w:r w:rsidR="00EA2F93" w:rsidRPr="2A842F69">
              <w:rPr>
                <w:rFonts w:ascii="Times New Roman" w:hAnsi="Times New Roman"/>
                <w:lang w:val="en-GB"/>
              </w:rPr>
              <w:t xml:space="preserve"> Intermediate Physics Challenge, Silver </w:t>
            </w:r>
            <w:proofErr w:type="gramStart"/>
            <w:r w:rsidR="00EA2F93" w:rsidRPr="2A842F69">
              <w:rPr>
                <w:rFonts w:ascii="Times New Roman" w:hAnsi="Times New Roman"/>
                <w:lang w:val="en-GB"/>
              </w:rPr>
              <w:t>In</w:t>
            </w:r>
            <w:proofErr w:type="gramEnd"/>
            <w:r w:rsidR="00EA2F93" w:rsidRPr="2A842F69">
              <w:rPr>
                <w:rFonts w:ascii="Times New Roman" w:hAnsi="Times New Roman"/>
                <w:lang w:val="en-GB"/>
              </w:rPr>
              <w:t xml:space="preserve"> </w:t>
            </w:r>
            <w:proofErr w:type="gramStart"/>
            <w:r w:rsidR="00EA2F93" w:rsidRPr="2A842F69">
              <w:rPr>
                <w:rFonts w:ascii="Times New Roman" w:hAnsi="Times New Roman"/>
                <w:lang w:val="en-GB"/>
              </w:rPr>
              <w:t>The</w:t>
            </w:r>
            <w:proofErr w:type="gramEnd"/>
            <w:r w:rsidR="00EA2F93" w:rsidRPr="2A842F69">
              <w:rPr>
                <w:rFonts w:ascii="Times New Roman" w:hAnsi="Times New Roman"/>
                <w:lang w:val="en-GB"/>
              </w:rPr>
              <w:t xml:space="preserve"> UKMT Senior Maths Challenge, achieved Edexcel Algebra Level 3 Award</w:t>
            </w:r>
          </w:p>
          <w:p w14:paraId="6CCE946E" w14:textId="7FD9C639" w:rsidR="00497D8E" w:rsidRPr="00F35378" w:rsidRDefault="008D52F5" w:rsidP="00F35378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IGCSEs: </w:t>
            </w:r>
            <w:proofErr w:type="spellStart"/>
            <w:r w:rsidR="00DF30B0" w:rsidRPr="2A842F69">
              <w:rPr>
                <w:rFonts w:ascii="Times New Roman" w:hAnsi="Times New Roman"/>
              </w:rPr>
              <w:t>M</w:t>
            </w:r>
            <w:r w:rsidR="002A2669" w:rsidRPr="2A842F69">
              <w:rPr>
                <w:rFonts w:ascii="Times New Roman" w:hAnsi="Times New Roman"/>
              </w:rPr>
              <w:t>aths</w:t>
            </w:r>
            <w:proofErr w:type="spellEnd"/>
            <w:r w:rsidR="002A2669" w:rsidRPr="2A842F69">
              <w:rPr>
                <w:rFonts w:ascii="Times New Roman" w:hAnsi="Times New Roman"/>
              </w:rPr>
              <w:t>, Phys</w:t>
            </w:r>
            <w:r w:rsidR="00EC1D18" w:rsidRPr="2A842F69">
              <w:rPr>
                <w:rFonts w:ascii="Times New Roman" w:hAnsi="Times New Roman"/>
              </w:rPr>
              <w:t xml:space="preserve">ics, Chemistry, Biology, </w:t>
            </w:r>
            <w:r w:rsidR="00766458" w:rsidRPr="2A842F69">
              <w:rPr>
                <w:rFonts w:ascii="Times New Roman" w:hAnsi="Times New Roman"/>
              </w:rPr>
              <w:t xml:space="preserve">English </w:t>
            </w:r>
            <w:r w:rsidR="00DF30B0" w:rsidRPr="2A842F69">
              <w:rPr>
                <w:rFonts w:ascii="Times New Roman" w:hAnsi="Times New Roman"/>
              </w:rPr>
              <w:t>Lit/Lang, French, S</w:t>
            </w:r>
            <w:r w:rsidR="009377B9" w:rsidRPr="2A842F69">
              <w:rPr>
                <w:rFonts w:ascii="Times New Roman" w:hAnsi="Times New Roman"/>
              </w:rPr>
              <w:t>panish, History, Art</w:t>
            </w:r>
            <w:r w:rsidR="0057660F" w:rsidRPr="2A842F69">
              <w:rPr>
                <w:rFonts w:ascii="Times New Roman" w:hAnsi="Times New Roman"/>
              </w:rPr>
              <w:t>, Geography</w:t>
            </w:r>
          </w:p>
        </w:tc>
      </w:tr>
      <w:tr w:rsidR="00497D8E" w:rsidRPr="008A5FD2" w14:paraId="21F92AB1" w14:textId="77777777" w:rsidTr="2A842F69">
        <w:trPr>
          <w:trHeight w:val="300"/>
          <w:jc w:val="center"/>
        </w:trPr>
        <w:tc>
          <w:tcPr>
            <w:tcW w:w="6907" w:type="dxa"/>
            <w:gridSpan w:val="2"/>
          </w:tcPr>
          <w:p w14:paraId="30939502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4008" w:type="dxa"/>
          </w:tcPr>
          <w:p w14:paraId="28C829D2" w14:textId="77777777" w:rsidR="00497D8E" w:rsidRPr="008A5FD2" w:rsidRDefault="00497D8E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2AF541FB" w14:textId="77777777" w:rsidTr="2A842F69">
        <w:trPr>
          <w:trHeight w:val="300"/>
          <w:jc w:val="center"/>
        </w:trPr>
        <w:tc>
          <w:tcPr>
            <w:tcW w:w="6907" w:type="dxa"/>
            <w:gridSpan w:val="2"/>
          </w:tcPr>
          <w:p w14:paraId="6EE79420" w14:textId="181C009B" w:rsidR="00497D8E" w:rsidRPr="008A5FD2" w:rsidRDefault="00352E11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Avington Park</w:t>
            </w:r>
          </w:p>
          <w:p w14:paraId="452A88EF" w14:textId="4FB8BE9D" w:rsidR="00497D8E" w:rsidRPr="008A5FD2" w:rsidRDefault="00352E11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Guest Manager</w:t>
            </w:r>
          </w:p>
        </w:tc>
        <w:tc>
          <w:tcPr>
            <w:tcW w:w="4008" w:type="dxa"/>
          </w:tcPr>
          <w:p w14:paraId="0BD415AA" w14:textId="0594D4F3" w:rsidR="00497D8E" w:rsidRPr="008A5FD2" w:rsidRDefault="00513F5A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Hampshire, United Kingdom</w:t>
            </w:r>
          </w:p>
          <w:p w14:paraId="624FD041" w14:textId="0B0A6587" w:rsidR="00497D8E" w:rsidRPr="008A5FD2" w:rsidRDefault="00C97258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J</w:t>
            </w:r>
            <w:r w:rsidR="008C432F" w:rsidRPr="2A842F69">
              <w:rPr>
                <w:rFonts w:ascii="Times New Roman" w:hAnsi="Times New Roman"/>
                <w:i/>
                <w:iCs/>
              </w:rPr>
              <w:t>une</w:t>
            </w:r>
            <w:r w:rsidR="0066540D" w:rsidRPr="2A842F69">
              <w:rPr>
                <w:rFonts w:ascii="Times New Roman" w:hAnsi="Times New Roman"/>
                <w:i/>
                <w:iCs/>
              </w:rPr>
              <w:t xml:space="preserve"> 20</w:t>
            </w:r>
            <w:r w:rsidR="008C432F" w:rsidRPr="2A842F69">
              <w:rPr>
                <w:rFonts w:ascii="Times New Roman" w:hAnsi="Times New Roman"/>
                <w:i/>
                <w:iCs/>
              </w:rPr>
              <w:t>24</w:t>
            </w:r>
            <w:r w:rsidR="0066540D" w:rsidRPr="2A842F69">
              <w:rPr>
                <w:rFonts w:ascii="Times New Roman" w:hAnsi="Times New Roman"/>
                <w:i/>
                <w:iCs/>
              </w:rPr>
              <w:t xml:space="preserve"> – </w:t>
            </w:r>
            <w:r w:rsidR="008C432F" w:rsidRPr="2A842F69">
              <w:rPr>
                <w:rFonts w:ascii="Times New Roman" w:hAnsi="Times New Roman"/>
                <w:i/>
                <w:iCs/>
              </w:rPr>
              <w:t>Sep 2024</w:t>
            </w:r>
          </w:p>
        </w:tc>
      </w:tr>
      <w:tr w:rsidR="00497D8E" w:rsidRPr="008A5FD2" w14:paraId="2FC7D941" w14:textId="77777777" w:rsidTr="2A842F69">
        <w:trPr>
          <w:trHeight w:val="660"/>
          <w:jc w:val="center"/>
        </w:trPr>
        <w:tc>
          <w:tcPr>
            <w:tcW w:w="10915" w:type="dxa"/>
            <w:gridSpan w:val="3"/>
          </w:tcPr>
          <w:p w14:paraId="637085A5" w14:textId="538E2E11" w:rsidR="00497D8E" w:rsidRDefault="00497D8E" w:rsidP="005C163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a large-scale operations team overseeing event logistics, client check-in, and guest support across high-profile venues</w:t>
            </w:r>
            <w:r w:rsidR="00D7587A">
              <w:rPr>
                <w:rFonts w:ascii="Times New Roman" w:hAnsi="Times New Roman"/>
              </w:rPr>
              <w:t xml:space="preserve">. </w:t>
            </w:r>
            <w:r w:rsidR="00D7587A" w:rsidRPr="2A842F69">
              <w:rPr>
                <w:rFonts w:ascii="Times New Roman" w:hAnsi="Times New Roman"/>
              </w:rPr>
              <w:t xml:space="preserve">Led the </w:t>
            </w:r>
            <w:proofErr w:type="spellStart"/>
            <w:r w:rsidR="00D7587A" w:rsidRPr="2A842F69">
              <w:rPr>
                <w:rFonts w:ascii="Times New Roman" w:hAnsi="Times New Roman"/>
              </w:rPr>
              <w:t>reorganisation</w:t>
            </w:r>
            <w:proofErr w:type="spellEnd"/>
            <w:r w:rsidR="00D7587A" w:rsidRPr="2A842F69">
              <w:rPr>
                <w:rFonts w:ascii="Times New Roman" w:hAnsi="Times New Roman"/>
              </w:rPr>
              <w:t xml:space="preserve"> of guest check-in procedures, reducing wait times by 10%</w:t>
            </w:r>
            <w:r w:rsidR="00D7587A">
              <w:rPr>
                <w:rFonts w:ascii="Times New Roman" w:hAnsi="Times New Roman"/>
              </w:rPr>
              <w:t>.</w:t>
            </w:r>
          </w:p>
          <w:p w14:paraId="0D8B3047" w14:textId="66336799" w:rsidR="00507172" w:rsidRPr="00D7587A" w:rsidRDefault="00507172" w:rsidP="00D7587A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Played a key role in project planning and coordination for large-scale events, demonstrating strong organisational skills and attention to detail</w:t>
            </w:r>
          </w:p>
        </w:tc>
      </w:tr>
      <w:tr w:rsidR="00497D8E" w:rsidRPr="008A5FD2" w14:paraId="256AD56E" w14:textId="77777777" w:rsidTr="2A842F69">
        <w:trPr>
          <w:trHeight w:val="300"/>
          <w:jc w:val="center"/>
        </w:trPr>
        <w:tc>
          <w:tcPr>
            <w:tcW w:w="6907" w:type="dxa"/>
            <w:gridSpan w:val="2"/>
          </w:tcPr>
          <w:p w14:paraId="20E654B4" w14:textId="7B16FDCD" w:rsidR="00497D8E" w:rsidRPr="008A5FD2" w:rsidRDefault="00D051D2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 xml:space="preserve">Jura Consulting </w:t>
            </w:r>
          </w:p>
          <w:p w14:paraId="3F4C38CF" w14:textId="586885FB" w:rsidR="00497D8E" w:rsidRPr="008A5FD2" w:rsidRDefault="003A03C7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Junior Analyst</w:t>
            </w:r>
          </w:p>
        </w:tc>
        <w:tc>
          <w:tcPr>
            <w:tcW w:w="4008" w:type="dxa"/>
          </w:tcPr>
          <w:p w14:paraId="6A2C389C" w14:textId="04515B7F" w:rsidR="00497D8E" w:rsidRPr="008A5FD2" w:rsidRDefault="00290850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Winchester</w:t>
            </w:r>
            <w:r w:rsidR="00600DB8" w:rsidRPr="2A842F69">
              <w:rPr>
                <w:rFonts w:ascii="Times New Roman" w:hAnsi="Times New Roman"/>
                <w:b/>
                <w:bCs/>
              </w:rPr>
              <w:t xml:space="preserve">, United </w:t>
            </w:r>
            <w:r w:rsidR="00513F5A" w:rsidRPr="2A842F69">
              <w:rPr>
                <w:rFonts w:ascii="Times New Roman" w:hAnsi="Times New Roman"/>
                <w:b/>
                <w:bCs/>
              </w:rPr>
              <w:t>Kingdom</w:t>
            </w:r>
          </w:p>
          <w:p w14:paraId="3D84A997" w14:textId="55D9E8C0" w:rsidR="00497D8E" w:rsidRPr="008A5FD2" w:rsidRDefault="00922EB3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Sep</w:t>
            </w:r>
            <w:r w:rsidR="0066540D" w:rsidRPr="2A842F69">
              <w:rPr>
                <w:rFonts w:ascii="Times New Roman" w:hAnsi="Times New Roman"/>
                <w:i/>
                <w:iCs/>
              </w:rPr>
              <w:t xml:space="preserve"> 20</w:t>
            </w:r>
            <w:r w:rsidRPr="2A842F69">
              <w:rPr>
                <w:rFonts w:ascii="Times New Roman" w:hAnsi="Times New Roman"/>
                <w:i/>
                <w:iCs/>
              </w:rPr>
              <w:t>21</w:t>
            </w:r>
            <w:r w:rsidR="0066540D" w:rsidRPr="2A842F69">
              <w:rPr>
                <w:rFonts w:ascii="Times New Roman" w:hAnsi="Times New Roman"/>
                <w:i/>
                <w:iCs/>
              </w:rPr>
              <w:t xml:space="preserve"> –</w:t>
            </w:r>
            <w:r w:rsidR="005610FA" w:rsidRPr="2A842F69">
              <w:rPr>
                <w:rFonts w:ascii="Times New Roman" w:hAnsi="Times New Roman"/>
                <w:i/>
                <w:iCs/>
              </w:rPr>
              <w:t xml:space="preserve"> </w:t>
            </w:r>
            <w:r w:rsidRPr="2A842F69">
              <w:rPr>
                <w:rFonts w:ascii="Times New Roman" w:hAnsi="Times New Roman"/>
                <w:i/>
                <w:iCs/>
              </w:rPr>
              <w:t>P</w:t>
            </w:r>
            <w:r w:rsidR="005610FA" w:rsidRPr="2A842F69">
              <w:rPr>
                <w:rFonts w:ascii="Times New Roman" w:hAnsi="Times New Roman"/>
                <w:i/>
                <w:iCs/>
              </w:rPr>
              <w:t>resent</w:t>
            </w:r>
          </w:p>
        </w:tc>
      </w:tr>
      <w:tr w:rsidR="00497D8E" w:rsidRPr="008A5FD2" w14:paraId="1FC24B8B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0E8AB30F" w14:textId="109C92B5" w:rsidR="00497D8E" w:rsidRPr="008A5FD2" w:rsidRDefault="00497D8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proofErr w:type="spellStart"/>
            <w:r w:rsidRPr="2A842F69">
              <w:rPr>
                <w:rFonts w:ascii="Times New Roman" w:hAnsi="Times New Roman"/>
              </w:rPr>
              <w:t>Analy</w:t>
            </w:r>
            <w:r w:rsidR="00F6646A" w:rsidRPr="2A842F69">
              <w:rPr>
                <w:rFonts w:ascii="Times New Roman" w:hAnsi="Times New Roman"/>
              </w:rPr>
              <w:t>s</w:t>
            </w:r>
            <w:r w:rsidRPr="2A842F69">
              <w:rPr>
                <w:rFonts w:ascii="Times New Roman" w:hAnsi="Times New Roman"/>
              </w:rPr>
              <w:t>ed</w:t>
            </w:r>
            <w:proofErr w:type="spellEnd"/>
            <w:r w:rsidRPr="2A842F69">
              <w:rPr>
                <w:rFonts w:ascii="Times New Roman" w:hAnsi="Times New Roman"/>
              </w:rPr>
              <w:t xml:space="preserve"> and recommended specific investment opportunities </w:t>
            </w:r>
            <w:r w:rsidR="00B31165" w:rsidRPr="2A842F69">
              <w:rPr>
                <w:rFonts w:ascii="Times New Roman" w:hAnsi="Times New Roman"/>
              </w:rPr>
              <w:t xml:space="preserve">to traders </w:t>
            </w:r>
            <w:r w:rsidRPr="2A842F69">
              <w:rPr>
                <w:rFonts w:ascii="Times New Roman" w:hAnsi="Times New Roman"/>
              </w:rPr>
              <w:t xml:space="preserve">in </w:t>
            </w:r>
            <w:r w:rsidR="002C39CE" w:rsidRPr="2A842F69">
              <w:rPr>
                <w:rFonts w:ascii="Times New Roman" w:hAnsi="Times New Roman"/>
              </w:rPr>
              <w:t xml:space="preserve">international stocks, </w:t>
            </w:r>
            <w:r w:rsidR="00682E8A" w:rsidRPr="2A842F69">
              <w:rPr>
                <w:rFonts w:ascii="Times New Roman" w:hAnsi="Times New Roman"/>
              </w:rPr>
              <w:t>financial</w:t>
            </w:r>
            <w:r w:rsidR="002C39CE" w:rsidRPr="2A842F69">
              <w:rPr>
                <w:rFonts w:ascii="Times New Roman" w:hAnsi="Times New Roman"/>
              </w:rPr>
              <w:t xml:space="preserve"> </w:t>
            </w:r>
            <w:r w:rsidR="00682E8A" w:rsidRPr="2A842F69">
              <w:rPr>
                <w:rFonts w:ascii="Times New Roman" w:hAnsi="Times New Roman"/>
              </w:rPr>
              <w:t>analysis</w:t>
            </w:r>
            <w:r w:rsidR="008F0469" w:rsidRPr="2A842F69">
              <w:rPr>
                <w:rFonts w:ascii="Times New Roman" w:hAnsi="Times New Roman"/>
              </w:rPr>
              <w:t xml:space="preserve"> statements, </w:t>
            </w:r>
            <w:r w:rsidR="00682E8A" w:rsidRPr="2A842F69">
              <w:rPr>
                <w:rFonts w:ascii="Times New Roman" w:hAnsi="Times New Roman"/>
              </w:rPr>
              <w:t xml:space="preserve">project management </w:t>
            </w:r>
          </w:p>
          <w:p w14:paraId="7A03EE9C" w14:textId="71654BF8" w:rsidR="008A5FD2" w:rsidRDefault="00497D8E" w:rsidP="008A5FD2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Produced intraday research notes summarising global energy supply and demand dynamics to support daily and weekly trading decisions</w:t>
            </w:r>
          </w:p>
          <w:p w14:paraId="0F097157" w14:textId="0C126CDE" w:rsidR="00845B9A" w:rsidRDefault="009F6BA0" w:rsidP="00845B9A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Conducted fundamental and technical analysis across multiple asset classes to inform portfolio positioning; implemented digitalisation of company records, increasing operational efficiency by 15%</w:t>
            </w:r>
          </w:p>
          <w:p w14:paraId="4FB9D48E" w14:textId="22D03E43" w:rsidR="00E01821" w:rsidRDefault="00290850" w:rsidP="00E01821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b/>
                <w:bCs/>
              </w:rPr>
              <w:t>Nicolas James Group</w:t>
            </w:r>
            <w:r w:rsidR="00CB549A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</w:rPr>
              <w:t>Southampton</w:t>
            </w:r>
            <w:r w:rsidR="00CB549A">
              <w:rPr>
                <w:rFonts w:ascii="Times New Roman" w:hAnsi="Times New Roman"/>
                <w:b/>
                <w:bCs/>
              </w:rPr>
              <w:t>, United Kingdom</w:t>
            </w:r>
            <w:r w:rsidR="00CB549A" w:rsidRPr="00C43759"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  <w:i/>
                <w:iCs/>
              </w:rPr>
              <w:t>Intern</w:t>
            </w:r>
            <w:r w:rsidR="00CB549A">
              <w:rPr>
                <w:rFonts w:ascii="Times New Roman" w:hAnsi="Times New Roman"/>
                <w:b/>
                <w:bCs/>
              </w:rPr>
              <w:tab/>
            </w:r>
            <w:r w:rsidR="00B04662">
              <w:rPr>
                <w:rFonts w:ascii="Times New Roman" w:hAnsi="Times New Roman"/>
                <w:b/>
                <w:bCs/>
              </w:rPr>
              <w:t xml:space="preserve">                                                                                                                                                 </w:t>
            </w:r>
            <w:r w:rsidR="00F93F3E">
              <w:rPr>
                <w:rFonts w:ascii="Times New Roman" w:hAnsi="Times New Roman"/>
                <w:b/>
                <w:bCs/>
              </w:rPr>
              <w:t xml:space="preserve"> </w:t>
            </w:r>
            <w:r w:rsidR="006F1476" w:rsidRPr="00F93F3E">
              <w:rPr>
                <w:rFonts w:ascii="Times New Roman" w:hAnsi="Times New Roman"/>
                <w:i/>
                <w:iCs/>
              </w:rPr>
              <w:t xml:space="preserve">June </w:t>
            </w:r>
            <w:r w:rsidR="00F93F3E" w:rsidRPr="00F93F3E">
              <w:rPr>
                <w:rFonts w:ascii="Times New Roman" w:hAnsi="Times New Roman"/>
                <w:i/>
                <w:iCs/>
              </w:rPr>
              <w:t xml:space="preserve">2023 – </w:t>
            </w:r>
            <w:r w:rsidR="00EA2F93">
              <w:rPr>
                <w:rFonts w:ascii="Times New Roman" w:hAnsi="Times New Roman"/>
                <w:i/>
                <w:iCs/>
              </w:rPr>
              <w:t>Aug</w:t>
            </w:r>
            <w:r w:rsidR="00F93F3E" w:rsidRPr="00F93F3E">
              <w:rPr>
                <w:rFonts w:ascii="Times New Roman" w:hAnsi="Times New Roman"/>
                <w:i/>
                <w:iCs/>
              </w:rPr>
              <w:t xml:space="preserve"> 2023</w:t>
            </w:r>
          </w:p>
          <w:p w14:paraId="0D92CBA1" w14:textId="77777777" w:rsidR="00290850" w:rsidRPr="00E01821" w:rsidRDefault="00E01821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operational planning and mission execution, coordinating logistics, stakeholder communications, and documentation management across business functions</w:t>
            </w:r>
          </w:p>
          <w:p w14:paraId="03E5BE4D" w14:textId="58B67082" w:rsidR="00E01821" w:rsidRPr="00E01821" w:rsidRDefault="00E01821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Contributed to the setup and maintenance of administrative systems, ensuring accurate document management and compliance with internal procedures</w:t>
            </w:r>
          </w:p>
        </w:tc>
      </w:tr>
      <w:tr w:rsidR="00497D8E" w:rsidRPr="008A5FD2" w14:paraId="19A53AD3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48A9155C" w14:textId="77777777" w:rsidR="00497D8E" w:rsidRPr="008A5FD2" w:rsidRDefault="008A5FD2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L</w:t>
            </w:r>
            <w:r w:rsidR="00497D8E"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EADERSHIP</w:t>
            </w:r>
          </w:p>
        </w:tc>
      </w:tr>
      <w:tr w:rsidR="00497D8E" w:rsidRPr="008A5FD2" w14:paraId="1AAE5BFA" w14:textId="77777777" w:rsidTr="2A842F69">
        <w:trPr>
          <w:trHeight w:val="300"/>
          <w:jc w:val="center"/>
        </w:trPr>
        <w:tc>
          <w:tcPr>
            <w:tcW w:w="5198" w:type="dxa"/>
          </w:tcPr>
          <w:p w14:paraId="7B1F86DA" w14:textId="25C29196" w:rsidR="00497D8E" w:rsidRPr="008A5FD2" w:rsidRDefault="00663A21" w:rsidP="2A842F69">
            <w:pPr>
              <w:pStyle w:val="NoSpacing1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B</w:t>
            </w:r>
            <w:r w:rsidR="007D1352" w:rsidRPr="2A842F69">
              <w:rPr>
                <w:rFonts w:ascii="Times New Roman" w:hAnsi="Times New Roman"/>
                <w:b/>
                <w:bCs/>
              </w:rPr>
              <w:t>loomberg Trading Challenge</w:t>
            </w:r>
            <w:r w:rsidR="00290850">
              <w:rPr>
                <w:rFonts w:ascii="Times New Roman" w:hAnsi="Times New Roman"/>
                <w:b/>
                <w:bCs/>
              </w:rPr>
              <w:t xml:space="preserve"> (Investment Society)</w:t>
            </w:r>
          </w:p>
          <w:p w14:paraId="03854E16" w14:textId="79F82247" w:rsidR="00497D8E" w:rsidRPr="008A5FD2" w:rsidRDefault="0049155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Team Leader</w:t>
            </w:r>
          </w:p>
        </w:tc>
        <w:tc>
          <w:tcPr>
            <w:tcW w:w="5717" w:type="dxa"/>
            <w:gridSpan w:val="2"/>
          </w:tcPr>
          <w:p w14:paraId="2C116342" w14:textId="78168511" w:rsidR="00497D8E" w:rsidRPr="008A5FD2" w:rsidRDefault="007D1352" w:rsidP="2A842F69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2A842F69">
              <w:rPr>
                <w:rFonts w:ascii="Times New Roman" w:hAnsi="Times New Roman"/>
                <w:b/>
                <w:bCs/>
              </w:rPr>
              <w:t>Oxford Brooke’s Universit</w:t>
            </w:r>
            <w:r w:rsidR="0049155E" w:rsidRPr="2A842F69">
              <w:rPr>
                <w:rFonts w:ascii="Times New Roman" w:hAnsi="Times New Roman"/>
                <w:b/>
                <w:bCs/>
              </w:rPr>
              <w:t>y</w:t>
            </w:r>
          </w:p>
          <w:p w14:paraId="32199679" w14:textId="67F54CA7" w:rsidR="00497D8E" w:rsidRPr="008A5FD2" w:rsidRDefault="00E61205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 w:rsidRPr="2A842F69">
              <w:rPr>
                <w:rFonts w:ascii="Times New Roman" w:hAnsi="Times New Roman"/>
                <w:i/>
                <w:iCs/>
              </w:rPr>
              <w:t>Oct</w:t>
            </w:r>
            <w:r w:rsidR="0049155E" w:rsidRPr="2A842F69">
              <w:rPr>
                <w:rFonts w:ascii="Times New Roman" w:hAnsi="Times New Roman"/>
                <w:i/>
                <w:iCs/>
              </w:rPr>
              <w:t xml:space="preserve"> 2024</w:t>
            </w:r>
            <w:r w:rsidR="00497D8E" w:rsidRPr="2A842F69">
              <w:rPr>
                <w:rFonts w:ascii="Times New Roman" w:hAnsi="Times New Roman"/>
                <w:i/>
                <w:iCs/>
              </w:rPr>
              <w:t xml:space="preserve"> – </w:t>
            </w:r>
            <w:r w:rsidR="00854AD9" w:rsidRPr="2A842F69">
              <w:rPr>
                <w:rFonts w:ascii="Times New Roman" w:hAnsi="Times New Roman"/>
                <w:i/>
                <w:iCs/>
              </w:rPr>
              <w:t>N</w:t>
            </w:r>
            <w:r w:rsidR="00BB21D1" w:rsidRPr="2A842F69">
              <w:rPr>
                <w:rFonts w:ascii="Times New Roman" w:hAnsi="Times New Roman"/>
                <w:i/>
                <w:iCs/>
              </w:rPr>
              <w:t>ovember 2024</w:t>
            </w:r>
          </w:p>
        </w:tc>
      </w:tr>
      <w:tr w:rsidR="00497D8E" w:rsidRPr="008A5FD2" w14:paraId="3800991B" w14:textId="77777777" w:rsidTr="2A842F69">
        <w:trPr>
          <w:trHeight w:val="965"/>
          <w:jc w:val="center"/>
        </w:trPr>
        <w:tc>
          <w:tcPr>
            <w:tcW w:w="10915" w:type="dxa"/>
            <w:gridSpan w:val="3"/>
          </w:tcPr>
          <w:p w14:paraId="2E0B4C41" w14:textId="5818B421" w:rsidR="00497D8E" w:rsidRPr="008A5FD2" w:rsidRDefault="0049155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Team </w:t>
            </w:r>
            <w:r w:rsidR="00F42B6A" w:rsidRPr="2A842F69">
              <w:rPr>
                <w:rFonts w:ascii="Times New Roman" w:hAnsi="Times New Roman"/>
              </w:rPr>
              <w:t xml:space="preserve">leader in charge of </w:t>
            </w:r>
            <w:proofErr w:type="spellStart"/>
            <w:r w:rsidR="00DA25AB" w:rsidRPr="2A842F69">
              <w:rPr>
                <w:rFonts w:ascii="Times New Roman" w:hAnsi="Times New Roman"/>
              </w:rPr>
              <w:t>orga</w:t>
            </w:r>
            <w:r w:rsidR="000673E3" w:rsidRPr="2A842F69">
              <w:rPr>
                <w:rFonts w:ascii="Times New Roman" w:hAnsi="Times New Roman"/>
              </w:rPr>
              <w:t>ni</w:t>
            </w:r>
            <w:r w:rsidR="531B3FB1" w:rsidRPr="2A842F69">
              <w:rPr>
                <w:rFonts w:ascii="Times New Roman" w:hAnsi="Times New Roman"/>
              </w:rPr>
              <w:t>s</w:t>
            </w:r>
            <w:r w:rsidR="000673E3" w:rsidRPr="2A842F69">
              <w:rPr>
                <w:rFonts w:ascii="Times New Roman" w:hAnsi="Times New Roman"/>
              </w:rPr>
              <w:t>ing</w:t>
            </w:r>
            <w:proofErr w:type="spellEnd"/>
            <w:r w:rsidR="000673E3" w:rsidRPr="2A842F69">
              <w:rPr>
                <w:rFonts w:ascii="Times New Roman" w:hAnsi="Times New Roman"/>
              </w:rPr>
              <w:t xml:space="preserve"> and making trades whilst </w:t>
            </w:r>
            <w:r w:rsidR="00113086" w:rsidRPr="2A842F69">
              <w:rPr>
                <w:rFonts w:ascii="Times New Roman" w:hAnsi="Times New Roman"/>
              </w:rPr>
              <w:t>collecting and discussing new trades ideas from team</w:t>
            </w:r>
          </w:p>
          <w:p w14:paraId="02792991" w14:textId="48D64940" w:rsidR="00497D8E" w:rsidRPr="008A5FD2" w:rsidRDefault="007430BC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>Actively Invested in the US</w:t>
            </w:r>
            <w:r w:rsidR="00D935F3" w:rsidRPr="2A842F69">
              <w:rPr>
                <w:rFonts w:ascii="Times New Roman" w:hAnsi="Times New Roman"/>
              </w:rPr>
              <w:t xml:space="preserve"> &amp; UK stock markets, with a focus on artificial intelligence com</w:t>
            </w:r>
            <w:r w:rsidR="00BB43E3" w:rsidRPr="2A842F69">
              <w:rPr>
                <w:rFonts w:ascii="Times New Roman" w:hAnsi="Times New Roman"/>
              </w:rPr>
              <w:t xml:space="preserve">panies. Completed 24 Successful trades </w:t>
            </w:r>
            <w:r w:rsidR="00AC2627" w:rsidRPr="2A842F69">
              <w:rPr>
                <w:rFonts w:ascii="Times New Roman" w:hAnsi="Times New Roman"/>
              </w:rPr>
              <w:t xml:space="preserve">up to date, achieving a </w:t>
            </w:r>
            <w:r w:rsidR="00BB21D1" w:rsidRPr="2A842F69">
              <w:rPr>
                <w:rFonts w:ascii="Times New Roman" w:hAnsi="Times New Roman"/>
              </w:rPr>
              <w:t>1</w:t>
            </w:r>
            <w:r w:rsidR="00AB2D21" w:rsidRPr="2A842F69">
              <w:rPr>
                <w:rFonts w:ascii="Times New Roman" w:hAnsi="Times New Roman"/>
              </w:rPr>
              <w:t>6</w:t>
            </w:r>
            <w:r w:rsidR="00C770A1" w:rsidRPr="2A842F69">
              <w:rPr>
                <w:rFonts w:ascii="Times New Roman" w:hAnsi="Times New Roman"/>
              </w:rPr>
              <w:t>.4% growth</w:t>
            </w:r>
            <w:r w:rsidR="00290850">
              <w:rPr>
                <w:rFonts w:ascii="Times New Roman" w:hAnsi="Times New Roman"/>
              </w:rPr>
              <w:t xml:space="preserve"> within the 2024 Bloomberg Trading Challenge.</w:t>
            </w:r>
          </w:p>
          <w:p w14:paraId="0D37FD64" w14:textId="6D01329D" w:rsidR="008A5FD2" w:rsidRPr="006405A9" w:rsidRDefault="00497D8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2A842F69">
              <w:rPr>
                <w:rFonts w:ascii="Times New Roman" w:hAnsi="Times New Roman"/>
              </w:rPr>
              <w:t xml:space="preserve">Presented </w:t>
            </w:r>
            <w:r w:rsidR="00883C92" w:rsidRPr="2A842F69">
              <w:rPr>
                <w:rFonts w:ascii="Times New Roman" w:hAnsi="Times New Roman"/>
              </w:rPr>
              <w:t xml:space="preserve">weekly </w:t>
            </w:r>
            <w:r w:rsidRPr="2A842F69">
              <w:rPr>
                <w:rFonts w:ascii="Times New Roman" w:hAnsi="Times New Roman"/>
              </w:rPr>
              <w:t>research reports to</w:t>
            </w:r>
            <w:r w:rsidR="00883C92" w:rsidRPr="2A842F69">
              <w:rPr>
                <w:rFonts w:ascii="Times New Roman" w:hAnsi="Times New Roman"/>
              </w:rPr>
              <w:t xml:space="preserve"> team members</w:t>
            </w:r>
            <w:r w:rsidRPr="2A842F69">
              <w:rPr>
                <w:rFonts w:ascii="Times New Roman" w:hAnsi="Times New Roman"/>
              </w:rPr>
              <w:t xml:space="preserve"> with company information and investment thesis</w:t>
            </w:r>
          </w:p>
        </w:tc>
      </w:tr>
      <w:tr w:rsidR="00497D8E" w:rsidRPr="008A5FD2" w14:paraId="7FE8442D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464A8E46" w14:textId="77777777" w:rsidR="00497D8E" w:rsidRDefault="001F7DCF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SKILLS AND CERTIFICATIONS</w:t>
            </w:r>
          </w:p>
          <w:p w14:paraId="77E0A20B" w14:textId="11B31C9B" w:rsidR="00A41D37" w:rsidRDefault="00E01821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E01821">
              <w:rPr>
                <w:rFonts w:ascii="Times New Roman" w:hAnsi="Times New Roman"/>
              </w:rPr>
              <w:t>Technical Skills: Python, R, advanced financial modelling, data analysis, Microsoft Excel</w:t>
            </w:r>
            <w:r w:rsidR="00D7587A">
              <w:rPr>
                <w:rFonts w:ascii="Times New Roman" w:hAnsi="Times New Roman"/>
              </w:rPr>
              <w:t xml:space="preserve">, </w:t>
            </w:r>
            <w:r w:rsidR="00D7587A" w:rsidRPr="00C546F0">
              <w:rPr>
                <w:rFonts w:ascii="Times New Roman" w:hAnsi="Times New Roman"/>
              </w:rPr>
              <w:t>Bloomberg Terminal</w:t>
            </w:r>
          </w:p>
          <w:p w14:paraId="1C7ABA27" w14:textId="76CA1792" w:rsidR="00C546F0" w:rsidRDefault="00C546F0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C546F0">
              <w:rPr>
                <w:rFonts w:ascii="Times New Roman" w:hAnsi="Times New Roman"/>
              </w:rPr>
              <w:t xml:space="preserve">Languages: </w:t>
            </w:r>
            <w:r w:rsidRPr="00C546F0">
              <w:rPr>
                <w:rFonts w:ascii="Times New Roman" w:hAnsi="Times New Roman"/>
                <w:b/>
                <w:bCs/>
              </w:rPr>
              <w:t>Bilingual</w:t>
            </w:r>
            <w:r w:rsidRPr="00C546F0">
              <w:rPr>
                <w:rFonts w:ascii="Times New Roman" w:hAnsi="Times New Roman"/>
              </w:rPr>
              <w:t xml:space="preserve"> in </w:t>
            </w:r>
            <w:r w:rsidRPr="00C546F0">
              <w:rPr>
                <w:rFonts w:ascii="Times New Roman" w:hAnsi="Times New Roman"/>
                <w:b/>
                <w:bCs/>
              </w:rPr>
              <w:t>French</w:t>
            </w:r>
            <w:r w:rsidRPr="00C546F0">
              <w:rPr>
                <w:rFonts w:ascii="Times New Roman" w:hAnsi="Times New Roman"/>
              </w:rPr>
              <w:t xml:space="preserve"> and </w:t>
            </w:r>
            <w:r w:rsidRPr="00C546F0">
              <w:rPr>
                <w:rFonts w:ascii="Times New Roman" w:hAnsi="Times New Roman"/>
                <w:b/>
                <w:bCs/>
              </w:rPr>
              <w:t>English</w:t>
            </w:r>
            <w:r w:rsidRPr="00C546F0">
              <w:rPr>
                <w:rFonts w:ascii="Times New Roman" w:hAnsi="Times New Roman"/>
              </w:rPr>
              <w:t xml:space="preserve">, Professional proficiency in </w:t>
            </w:r>
            <w:r w:rsidRPr="00C546F0">
              <w:rPr>
                <w:rFonts w:ascii="Times New Roman" w:hAnsi="Times New Roman"/>
                <w:b/>
                <w:bCs/>
              </w:rPr>
              <w:t>Spanish</w:t>
            </w:r>
          </w:p>
          <w:p w14:paraId="55EE7407" w14:textId="77777777" w:rsidR="003450AC" w:rsidRPr="00E67A77" w:rsidRDefault="003450AC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VOLUNTEERING AND </w:t>
            </w:r>
            <w:r w:rsidR="00AB5012" w:rsidRPr="00E67A77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INTERESTS</w:t>
            </w:r>
          </w:p>
          <w:p w14:paraId="1224B61E" w14:textId="7D738D2B" w:rsidR="00C546F0" w:rsidRDefault="00C546F0" w:rsidP="00C546F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C546F0">
              <w:rPr>
                <w:rFonts w:ascii="Times New Roman" w:hAnsi="Times New Roman"/>
              </w:rPr>
              <w:t>Participated in charitable projects in aid of The NHS in 2021 with The National Citizen Service Trust</w:t>
            </w:r>
          </w:p>
          <w:p w14:paraId="256B4C7B" w14:textId="0E6978F2" w:rsidR="00C546F0" w:rsidRPr="00E01821" w:rsidRDefault="00C546F0" w:rsidP="00C546F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C546F0">
              <w:rPr>
                <w:rFonts w:ascii="Times New Roman" w:hAnsi="Times New Roman"/>
              </w:rPr>
              <w:t>Interests: Athletics (Achieved best time in Surrey and within top 100 for UK in 2022 for hurdles), Skiing (Competitive Giant Slalom and Slalom), Football, Forex and Stock Market</w:t>
            </w:r>
            <w:r w:rsidR="00D7587A">
              <w:rPr>
                <w:rFonts w:ascii="Times New Roman" w:hAnsi="Times New Roman"/>
              </w:rPr>
              <w:t>,</w:t>
            </w:r>
            <w:r w:rsidR="00FF46CE">
              <w:rPr>
                <w:rFonts w:ascii="Times New Roman" w:hAnsi="Times New Roman"/>
              </w:rPr>
              <w:t xml:space="preserve"> </w:t>
            </w:r>
            <w:r w:rsidR="00D7587A">
              <w:rPr>
                <w:rFonts w:ascii="Times New Roman" w:hAnsi="Times New Roman"/>
              </w:rPr>
              <w:t>AI Modelling</w:t>
            </w:r>
            <w:r w:rsidRPr="00C546F0">
              <w:rPr>
                <w:rFonts w:ascii="Times New Roman" w:hAnsi="Times New Roman"/>
              </w:rPr>
              <w:t>.</w:t>
            </w:r>
          </w:p>
          <w:p w14:paraId="09FE67FE" w14:textId="7193EE3E" w:rsidR="004132EB" w:rsidRPr="001A0FBA" w:rsidRDefault="004132EB" w:rsidP="00C546F0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  <w:lang w:val="en-GB"/>
              </w:rPr>
            </w:pPr>
          </w:p>
        </w:tc>
      </w:tr>
      <w:tr w:rsidR="00E01821" w:rsidRPr="008A5FD2" w14:paraId="2F5AED8B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5B9CF474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76C56833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16989629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08C1B3B8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18E0F272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1BEB4C49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601EE2AF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526F0236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4F6AE20E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2027D73C" w14:textId="77777777" w:rsidTr="00D7587A">
        <w:trPr>
          <w:trHeight w:val="75"/>
          <w:jc w:val="center"/>
        </w:trPr>
        <w:tc>
          <w:tcPr>
            <w:tcW w:w="10915" w:type="dxa"/>
            <w:gridSpan w:val="3"/>
          </w:tcPr>
          <w:p w14:paraId="380E8598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  <w:tr w:rsidR="00E01821" w:rsidRPr="008A5FD2" w14:paraId="45B5854D" w14:textId="77777777" w:rsidTr="2A842F69">
        <w:trPr>
          <w:trHeight w:val="300"/>
          <w:jc w:val="center"/>
        </w:trPr>
        <w:tc>
          <w:tcPr>
            <w:tcW w:w="10915" w:type="dxa"/>
            <w:gridSpan w:val="3"/>
          </w:tcPr>
          <w:p w14:paraId="409F98CB" w14:textId="77777777" w:rsidR="00E01821" w:rsidRPr="00E67A77" w:rsidRDefault="00E01821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4C1C7A61" w14:textId="44759E5B" w:rsidR="00B47FE3" w:rsidRPr="00B47FE3" w:rsidRDefault="00B47FE3" w:rsidP="005C1633">
      <w:pPr>
        <w:rPr>
          <w:sz w:val="24"/>
          <w:szCs w:val="24"/>
        </w:rPr>
      </w:pPr>
    </w:p>
    <w:sectPr w:rsidR="00B47FE3" w:rsidRPr="00B47FE3" w:rsidSect="00EA2F93">
      <w:pgSz w:w="12240" w:h="15840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PRZ1yFnCPrzsl" int2:id="z7YFa5Z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626939">
    <w:abstractNumId w:val="47"/>
  </w:num>
  <w:num w:numId="2" w16cid:durableId="32703067">
    <w:abstractNumId w:val="40"/>
  </w:num>
  <w:num w:numId="3" w16cid:durableId="1027292480">
    <w:abstractNumId w:val="36"/>
  </w:num>
  <w:num w:numId="4" w16cid:durableId="1725981682">
    <w:abstractNumId w:val="13"/>
  </w:num>
  <w:num w:numId="5" w16cid:durableId="160705125">
    <w:abstractNumId w:val="41"/>
  </w:num>
  <w:num w:numId="6" w16cid:durableId="444733069">
    <w:abstractNumId w:val="20"/>
  </w:num>
  <w:num w:numId="7" w16cid:durableId="82999257">
    <w:abstractNumId w:val="37"/>
  </w:num>
  <w:num w:numId="8" w16cid:durableId="635568362">
    <w:abstractNumId w:val="11"/>
  </w:num>
  <w:num w:numId="9" w16cid:durableId="1267887782">
    <w:abstractNumId w:val="14"/>
  </w:num>
  <w:num w:numId="10" w16cid:durableId="1495099862">
    <w:abstractNumId w:val="45"/>
  </w:num>
  <w:num w:numId="11" w16cid:durableId="461004673">
    <w:abstractNumId w:val="30"/>
  </w:num>
  <w:num w:numId="12" w16cid:durableId="139658531">
    <w:abstractNumId w:val="9"/>
  </w:num>
  <w:num w:numId="13" w16cid:durableId="1007026884">
    <w:abstractNumId w:val="1"/>
  </w:num>
  <w:num w:numId="14" w16cid:durableId="1649089079">
    <w:abstractNumId w:val="2"/>
  </w:num>
  <w:num w:numId="15" w16cid:durableId="268780766">
    <w:abstractNumId w:val="3"/>
  </w:num>
  <w:num w:numId="16" w16cid:durableId="920673211">
    <w:abstractNumId w:val="10"/>
  </w:num>
  <w:num w:numId="17" w16cid:durableId="1893735138">
    <w:abstractNumId w:val="16"/>
  </w:num>
  <w:num w:numId="18" w16cid:durableId="1219823190">
    <w:abstractNumId w:val="23"/>
  </w:num>
  <w:num w:numId="19" w16cid:durableId="78605002">
    <w:abstractNumId w:val="29"/>
  </w:num>
  <w:num w:numId="20" w16cid:durableId="1581910609">
    <w:abstractNumId w:val="46"/>
  </w:num>
  <w:num w:numId="21" w16cid:durableId="2091190450">
    <w:abstractNumId w:val="0"/>
  </w:num>
  <w:num w:numId="22" w16cid:durableId="607591569">
    <w:abstractNumId w:val="15"/>
  </w:num>
  <w:num w:numId="23" w16cid:durableId="1580795659">
    <w:abstractNumId w:val="31"/>
  </w:num>
  <w:num w:numId="24" w16cid:durableId="147554089">
    <w:abstractNumId w:val="26"/>
  </w:num>
  <w:num w:numId="25" w16cid:durableId="680736566">
    <w:abstractNumId w:val="8"/>
  </w:num>
  <w:num w:numId="26" w16cid:durableId="1670910021">
    <w:abstractNumId w:val="12"/>
  </w:num>
  <w:num w:numId="27" w16cid:durableId="1511213150">
    <w:abstractNumId w:val="44"/>
  </w:num>
  <w:num w:numId="28" w16cid:durableId="965157808">
    <w:abstractNumId w:val="27"/>
  </w:num>
  <w:num w:numId="29" w16cid:durableId="927277112">
    <w:abstractNumId w:val="21"/>
  </w:num>
  <w:num w:numId="30" w16cid:durableId="199438332">
    <w:abstractNumId w:val="39"/>
  </w:num>
  <w:num w:numId="31" w16cid:durableId="402995620">
    <w:abstractNumId w:val="4"/>
  </w:num>
  <w:num w:numId="32" w16cid:durableId="305670482">
    <w:abstractNumId w:val="6"/>
  </w:num>
  <w:num w:numId="33" w16cid:durableId="94133011">
    <w:abstractNumId w:val="32"/>
  </w:num>
  <w:num w:numId="34" w16cid:durableId="1616013887">
    <w:abstractNumId w:val="28"/>
  </w:num>
  <w:num w:numId="35" w16cid:durableId="1289775095">
    <w:abstractNumId w:val="17"/>
  </w:num>
  <w:num w:numId="36" w16cid:durableId="314064601">
    <w:abstractNumId w:val="5"/>
  </w:num>
  <w:num w:numId="37" w16cid:durableId="2030914833">
    <w:abstractNumId w:val="18"/>
  </w:num>
  <w:num w:numId="38" w16cid:durableId="1695810437">
    <w:abstractNumId w:val="43"/>
  </w:num>
  <w:num w:numId="39" w16cid:durableId="1014114141">
    <w:abstractNumId w:val="7"/>
  </w:num>
  <w:num w:numId="40" w16cid:durableId="2098138883">
    <w:abstractNumId w:val="33"/>
  </w:num>
  <w:num w:numId="41" w16cid:durableId="1900240598">
    <w:abstractNumId w:val="42"/>
  </w:num>
  <w:num w:numId="42" w16cid:durableId="1247108462">
    <w:abstractNumId w:val="22"/>
  </w:num>
  <w:num w:numId="43" w16cid:durableId="543298450">
    <w:abstractNumId w:val="24"/>
  </w:num>
  <w:num w:numId="44" w16cid:durableId="573273451">
    <w:abstractNumId w:val="35"/>
  </w:num>
  <w:num w:numId="45" w16cid:durableId="2016222137">
    <w:abstractNumId w:val="25"/>
  </w:num>
  <w:num w:numId="46" w16cid:durableId="1423600820">
    <w:abstractNumId w:val="19"/>
  </w:num>
  <w:num w:numId="47" w16cid:durableId="1809935591">
    <w:abstractNumId w:val="38"/>
  </w:num>
  <w:num w:numId="48" w16cid:durableId="6064232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0453D"/>
    <w:rsid w:val="00015752"/>
    <w:rsid w:val="000159FF"/>
    <w:rsid w:val="000167FD"/>
    <w:rsid w:val="000303D4"/>
    <w:rsid w:val="0004220B"/>
    <w:rsid w:val="00043988"/>
    <w:rsid w:val="0005476E"/>
    <w:rsid w:val="000551AF"/>
    <w:rsid w:val="00060A3C"/>
    <w:rsid w:val="00063FCA"/>
    <w:rsid w:val="00066385"/>
    <w:rsid w:val="000673E3"/>
    <w:rsid w:val="00071CDA"/>
    <w:rsid w:val="000755C0"/>
    <w:rsid w:val="00077EA2"/>
    <w:rsid w:val="00095566"/>
    <w:rsid w:val="00097D78"/>
    <w:rsid w:val="000B68A8"/>
    <w:rsid w:val="000B6CEE"/>
    <w:rsid w:val="000C019A"/>
    <w:rsid w:val="000C1A0B"/>
    <w:rsid w:val="000C1B48"/>
    <w:rsid w:val="000C4330"/>
    <w:rsid w:val="000C7D40"/>
    <w:rsid w:val="000D7BE9"/>
    <w:rsid w:val="000E09FB"/>
    <w:rsid w:val="000E0E87"/>
    <w:rsid w:val="000E1041"/>
    <w:rsid w:val="000E3E67"/>
    <w:rsid w:val="000E638F"/>
    <w:rsid w:val="000F0285"/>
    <w:rsid w:val="000F065A"/>
    <w:rsid w:val="000F0DC8"/>
    <w:rsid w:val="000F3050"/>
    <w:rsid w:val="00100911"/>
    <w:rsid w:val="00107D1C"/>
    <w:rsid w:val="00112DC3"/>
    <w:rsid w:val="00113086"/>
    <w:rsid w:val="0012148F"/>
    <w:rsid w:val="0012256A"/>
    <w:rsid w:val="00124C1F"/>
    <w:rsid w:val="00124C51"/>
    <w:rsid w:val="00131B4C"/>
    <w:rsid w:val="001342D1"/>
    <w:rsid w:val="00150977"/>
    <w:rsid w:val="00150C91"/>
    <w:rsid w:val="0015215A"/>
    <w:rsid w:val="00153A38"/>
    <w:rsid w:val="001562F9"/>
    <w:rsid w:val="00157917"/>
    <w:rsid w:val="00162435"/>
    <w:rsid w:val="0016344C"/>
    <w:rsid w:val="00167F2D"/>
    <w:rsid w:val="00170439"/>
    <w:rsid w:val="001821EB"/>
    <w:rsid w:val="0018692D"/>
    <w:rsid w:val="00186C83"/>
    <w:rsid w:val="0019749F"/>
    <w:rsid w:val="001A0118"/>
    <w:rsid w:val="001A0FBA"/>
    <w:rsid w:val="001A3722"/>
    <w:rsid w:val="001A7E9F"/>
    <w:rsid w:val="001B3238"/>
    <w:rsid w:val="001B494F"/>
    <w:rsid w:val="001C34C1"/>
    <w:rsid w:val="001C4638"/>
    <w:rsid w:val="001C71D8"/>
    <w:rsid w:val="001D3871"/>
    <w:rsid w:val="001D4A91"/>
    <w:rsid w:val="001D5876"/>
    <w:rsid w:val="001D6D16"/>
    <w:rsid w:val="001E0780"/>
    <w:rsid w:val="001E251C"/>
    <w:rsid w:val="001E3646"/>
    <w:rsid w:val="001F3295"/>
    <w:rsid w:val="001F4DEB"/>
    <w:rsid w:val="001F7DCF"/>
    <w:rsid w:val="002029F8"/>
    <w:rsid w:val="00202F9C"/>
    <w:rsid w:val="00207CDE"/>
    <w:rsid w:val="0021574E"/>
    <w:rsid w:val="00216EF6"/>
    <w:rsid w:val="00223A91"/>
    <w:rsid w:val="00225320"/>
    <w:rsid w:val="002345A2"/>
    <w:rsid w:val="0023746E"/>
    <w:rsid w:val="00256C97"/>
    <w:rsid w:val="00262783"/>
    <w:rsid w:val="002709FD"/>
    <w:rsid w:val="00273256"/>
    <w:rsid w:val="00276578"/>
    <w:rsid w:val="00281406"/>
    <w:rsid w:val="00287162"/>
    <w:rsid w:val="00290850"/>
    <w:rsid w:val="002A236B"/>
    <w:rsid w:val="002A2669"/>
    <w:rsid w:val="002B585F"/>
    <w:rsid w:val="002B6258"/>
    <w:rsid w:val="002C1A06"/>
    <w:rsid w:val="002C382B"/>
    <w:rsid w:val="002C39CE"/>
    <w:rsid w:val="002D08C6"/>
    <w:rsid w:val="002D5349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3A23"/>
    <w:rsid w:val="00303FED"/>
    <w:rsid w:val="00304DF5"/>
    <w:rsid w:val="00306FFD"/>
    <w:rsid w:val="00307DDF"/>
    <w:rsid w:val="003234B9"/>
    <w:rsid w:val="00324333"/>
    <w:rsid w:val="00327333"/>
    <w:rsid w:val="00331CE1"/>
    <w:rsid w:val="00332356"/>
    <w:rsid w:val="003360CA"/>
    <w:rsid w:val="003450AC"/>
    <w:rsid w:val="00346BAC"/>
    <w:rsid w:val="00352E11"/>
    <w:rsid w:val="003565FC"/>
    <w:rsid w:val="0036205C"/>
    <w:rsid w:val="0037418A"/>
    <w:rsid w:val="00374E13"/>
    <w:rsid w:val="00380260"/>
    <w:rsid w:val="00387DFC"/>
    <w:rsid w:val="00391233"/>
    <w:rsid w:val="00391507"/>
    <w:rsid w:val="003A03C7"/>
    <w:rsid w:val="003A0507"/>
    <w:rsid w:val="003A1941"/>
    <w:rsid w:val="003A38AB"/>
    <w:rsid w:val="003C32BA"/>
    <w:rsid w:val="003C39CE"/>
    <w:rsid w:val="003C7164"/>
    <w:rsid w:val="003C7791"/>
    <w:rsid w:val="003D67FB"/>
    <w:rsid w:val="003E08B1"/>
    <w:rsid w:val="003E107C"/>
    <w:rsid w:val="003F0E90"/>
    <w:rsid w:val="003F5AF8"/>
    <w:rsid w:val="003F5F23"/>
    <w:rsid w:val="0040039D"/>
    <w:rsid w:val="00400A04"/>
    <w:rsid w:val="0040456E"/>
    <w:rsid w:val="004051E4"/>
    <w:rsid w:val="004132EB"/>
    <w:rsid w:val="00413C9E"/>
    <w:rsid w:val="00436A37"/>
    <w:rsid w:val="004378A0"/>
    <w:rsid w:val="00437E3F"/>
    <w:rsid w:val="004437DE"/>
    <w:rsid w:val="00454B42"/>
    <w:rsid w:val="00454EA0"/>
    <w:rsid w:val="00470C70"/>
    <w:rsid w:val="00474DBE"/>
    <w:rsid w:val="00475354"/>
    <w:rsid w:val="00476C2D"/>
    <w:rsid w:val="00487016"/>
    <w:rsid w:val="0049155E"/>
    <w:rsid w:val="00497D8E"/>
    <w:rsid w:val="004A3187"/>
    <w:rsid w:val="004B0ABD"/>
    <w:rsid w:val="004B2626"/>
    <w:rsid w:val="004B70F3"/>
    <w:rsid w:val="004C2C5B"/>
    <w:rsid w:val="004C5796"/>
    <w:rsid w:val="004C58A3"/>
    <w:rsid w:val="004C6E86"/>
    <w:rsid w:val="004C72F7"/>
    <w:rsid w:val="004D1065"/>
    <w:rsid w:val="004D1079"/>
    <w:rsid w:val="004D2069"/>
    <w:rsid w:val="004D5AB8"/>
    <w:rsid w:val="004D5BA4"/>
    <w:rsid w:val="004E350C"/>
    <w:rsid w:val="004E7785"/>
    <w:rsid w:val="004F1016"/>
    <w:rsid w:val="004F1B67"/>
    <w:rsid w:val="004F2481"/>
    <w:rsid w:val="004F24E6"/>
    <w:rsid w:val="004F4C2A"/>
    <w:rsid w:val="004F4D7A"/>
    <w:rsid w:val="00501290"/>
    <w:rsid w:val="00501EA4"/>
    <w:rsid w:val="005052D6"/>
    <w:rsid w:val="00507172"/>
    <w:rsid w:val="00513B95"/>
    <w:rsid w:val="00513F5A"/>
    <w:rsid w:val="00520C4F"/>
    <w:rsid w:val="00527EC5"/>
    <w:rsid w:val="005326C9"/>
    <w:rsid w:val="00535AD7"/>
    <w:rsid w:val="005368E5"/>
    <w:rsid w:val="00537376"/>
    <w:rsid w:val="00542E47"/>
    <w:rsid w:val="00545B8E"/>
    <w:rsid w:val="0054750F"/>
    <w:rsid w:val="0055433B"/>
    <w:rsid w:val="00554986"/>
    <w:rsid w:val="005610FA"/>
    <w:rsid w:val="0056225B"/>
    <w:rsid w:val="0056395C"/>
    <w:rsid w:val="00565FA0"/>
    <w:rsid w:val="005670AA"/>
    <w:rsid w:val="0057374C"/>
    <w:rsid w:val="0057660F"/>
    <w:rsid w:val="00576D70"/>
    <w:rsid w:val="005818D6"/>
    <w:rsid w:val="00597580"/>
    <w:rsid w:val="005A6F8C"/>
    <w:rsid w:val="005B1563"/>
    <w:rsid w:val="005C1347"/>
    <w:rsid w:val="005C1633"/>
    <w:rsid w:val="005C410E"/>
    <w:rsid w:val="005D09E5"/>
    <w:rsid w:val="005D4895"/>
    <w:rsid w:val="005D7023"/>
    <w:rsid w:val="005E0763"/>
    <w:rsid w:val="005E27C7"/>
    <w:rsid w:val="005E29D7"/>
    <w:rsid w:val="005E53FB"/>
    <w:rsid w:val="005E719B"/>
    <w:rsid w:val="005F38B2"/>
    <w:rsid w:val="00600DB8"/>
    <w:rsid w:val="00616018"/>
    <w:rsid w:val="00622676"/>
    <w:rsid w:val="00623197"/>
    <w:rsid w:val="00623EB3"/>
    <w:rsid w:val="00625E80"/>
    <w:rsid w:val="00626075"/>
    <w:rsid w:val="00630770"/>
    <w:rsid w:val="006344DB"/>
    <w:rsid w:val="00634980"/>
    <w:rsid w:val="00635D94"/>
    <w:rsid w:val="006367AB"/>
    <w:rsid w:val="006405A9"/>
    <w:rsid w:val="0064392A"/>
    <w:rsid w:val="00644140"/>
    <w:rsid w:val="00653578"/>
    <w:rsid w:val="00655545"/>
    <w:rsid w:val="00663A21"/>
    <w:rsid w:val="00664D72"/>
    <w:rsid w:val="0066540D"/>
    <w:rsid w:val="006665C4"/>
    <w:rsid w:val="00667B75"/>
    <w:rsid w:val="00670D8A"/>
    <w:rsid w:val="00672F6F"/>
    <w:rsid w:val="00676E46"/>
    <w:rsid w:val="006775C4"/>
    <w:rsid w:val="00680A81"/>
    <w:rsid w:val="00682E8A"/>
    <w:rsid w:val="006856B5"/>
    <w:rsid w:val="006862D6"/>
    <w:rsid w:val="006A1067"/>
    <w:rsid w:val="006A2540"/>
    <w:rsid w:val="006A44D6"/>
    <w:rsid w:val="006B1840"/>
    <w:rsid w:val="006B63F3"/>
    <w:rsid w:val="006B74A9"/>
    <w:rsid w:val="006C5DB2"/>
    <w:rsid w:val="006C7057"/>
    <w:rsid w:val="006C7C90"/>
    <w:rsid w:val="006D2CF0"/>
    <w:rsid w:val="006D3079"/>
    <w:rsid w:val="006D56AF"/>
    <w:rsid w:val="006E56D8"/>
    <w:rsid w:val="006E59B0"/>
    <w:rsid w:val="006F1476"/>
    <w:rsid w:val="006F27EE"/>
    <w:rsid w:val="006F63E6"/>
    <w:rsid w:val="006F7227"/>
    <w:rsid w:val="007004E4"/>
    <w:rsid w:val="00706BA9"/>
    <w:rsid w:val="0070775C"/>
    <w:rsid w:val="00710016"/>
    <w:rsid w:val="007115C3"/>
    <w:rsid w:val="00711EAA"/>
    <w:rsid w:val="00712828"/>
    <w:rsid w:val="00716465"/>
    <w:rsid w:val="007215D2"/>
    <w:rsid w:val="007232FA"/>
    <w:rsid w:val="007263F4"/>
    <w:rsid w:val="0073101D"/>
    <w:rsid w:val="00736D87"/>
    <w:rsid w:val="007430BC"/>
    <w:rsid w:val="00746843"/>
    <w:rsid w:val="00746EF6"/>
    <w:rsid w:val="007504E5"/>
    <w:rsid w:val="0075329F"/>
    <w:rsid w:val="00757A11"/>
    <w:rsid w:val="00762E5D"/>
    <w:rsid w:val="00766458"/>
    <w:rsid w:val="00773EBB"/>
    <w:rsid w:val="007746BF"/>
    <w:rsid w:val="00774E9E"/>
    <w:rsid w:val="007802E7"/>
    <w:rsid w:val="00785956"/>
    <w:rsid w:val="00792289"/>
    <w:rsid w:val="007C04E3"/>
    <w:rsid w:val="007C105B"/>
    <w:rsid w:val="007C1D46"/>
    <w:rsid w:val="007C459D"/>
    <w:rsid w:val="007D1352"/>
    <w:rsid w:val="007F5389"/>
    <w:rsid w:val="00814460"/>
    <w:rsid w:val="0082510E"/>
    <w:rsid w:val="00825F9B"/>
    <w:rsid w:val="00826818"/>
    <w:rsid w:val="008328E1"/>
    <w:rsid w:val="00833EB9"/>
    <w:rsid w:val="008418C7"/>
    <w:rsid w:val="00845B9A"/>
    <w:rsid w:val="00851235"/>
    <w:rsid w:val="00852184"/>
    <w:rsid w:val="00853256"/>
    <w:rsid w:val="00854AD9"/>
    <w:rsid w:val="00856092"/>
    <w:rsid w:val="00856966"/>
    <w:rsid w:val="00856A3A"/>
    <w:rsid w:val="00863363"/>
    <w:rsid w:val="00864897"/>
    <w:rsid w:val="00866F57"/>
    <w:rsid w:val="00867C6E"/>
    <w:rsid w:val="008703F3"/>
    <w:rsid w:val="00870ACA"/>
    <w:rsid w:val="00870CFF"/>
    <w:rsid w:val="00872F92"/>
    <w:rsid w:val="00876455"/>
    <w:rsid w:val="008765D2"/>
    <w:rsid w:val="00883C92"/>
    <w:rsid w:val="008873B2"/>
    <w:rsid w:val="00890627"/>
    <w:rsid w:val="0089330A"/>
    <w:rsid w:val="008A4E31"/>
    <w:rsid w:val="008A562E"/>
    <w:rsid w:val="008A5FD2"/>
    <w:rsid w:val="008B572E"/>
    <w:rsid w:val="008B60F1"/>
    <w:rsid w:val="008C18C4"/>
    <w:rsid w:val="008C432F"/>
    <w:rsid w:val="008D27C3"/>
    <w:rsid w:val="008D2E01"/>
    <w:rsid w:val="008D4A12"/>
    <w:rsid w:val="008D512F"/>
    <w:rsid w:val="008D52F5"/>
    <w:rsid w:val="008E03F8"/>
    <w:rsid w:val="008E7BAE"/>
    <w:rsid w:val="008F0469"/>
    <w:rsid w:val="008F083B"/>
    <w:rsid w:val="008F5AF7"/>
    <w:rsid w:val="008F6141"/>
    <w:rsid w:val="008F71F4"/>
    <w:rsid w:val="00901E35"/>
    <w:rsid w:val="009027E6"/>
    <w:rsid w:val="00902F89"/>
    <w:rsid w:val="00905F25"/>
    <w:rsid w:val="0090715A"/>
    <w:rsid w:val="00915ED3"/>
    <w:rsid w:val="00916A49"/>
    <w:rsid w:val="00920EC6"/>
    <w:rsid w:val="00922EB3"/>
    <w:rsid w:val="00923F14"/>
    <w:rsid w:val="009265DC"/>
    <w:rsid w:val="00926A5C"/>
    <w:rsid w:val="00931C8D"/>
    <w:rsid w:val="009377B9"/>
    <w:rsid w:val="00962F34"/>
    <w:rsid w:val="00970078"/>
    <w:rsid w:val="00970ECD"/>
    <w:rsid w:val="00974B4F"/>
    <w:rsid w:val="00975831"/>
    <w:rsid w:val="00976019"/>
    <w:rsid w:val="00981F27"/>
    <w:rsid w:val="0099068A"/>
    <w:rsid w:val="009910F1"/>
    <w:rsid w:val="009930ED"/>
    <w:rsid w:val="009967B9"/>
    <w:rsid w:val="0099784A"/>
    <w:rsid w:val="009A629F"/>
    <w:rsid w:val="009A7CEB"/>
    <w:rsid w:val="009B3BAB"/>
    <w:rsid w:val="009C1C13"/>
    <w:rsid w:val="009C3720"/>
    <w:rsid w:val="009C3752"/>
    <w:rsid w:val="009C4A72"/>
    <w:rsid w:val="009D4F63"/>
    <w:rsid w:val="009E39BD"/>
    <w:rsid w:val="009E5778"/>
    <w:rsid w:val="009F429E"/>
    <w:rsid w:val="009F6BA0"/>
    <w:rsid w:val="00A0023C"/>
    <w:rsid w:val="00A071D1"/>
    <w:rsid w:val="00A076DD"/>
    <w:rsid w:val="00A17FCE"/>
    <w:rsid w:val="00A253B2"/>
    <w:rsid w:val="00A328F6"/>
    <w:rsid w:val="00A41D37"/>
    <w:rsid w:val="00A47DC3"/>
    <w:rsid w:val="00A5793F"/>
    <w:rsid w:val="00A669A6"/>
    <w:rsid w:val="00A67260"/>
    <w:rsid w:val="00A71871"/>
    <w:rsid w:val="00A737F9"/>
    <w:rsid w:val="00A755D5"/>
    <w:rsid w:val="00A76B6C"/>
    <w:rsid w:val="00A802B2"/>
    <w:rsid w:val="00A82CB4"/>
    <w:rsid w:val="00A86FBC"/>
    <w:rsid w:val="00A95D55"/>
    <w:rsid w:val="00A975A9"/>
    <w:rsid w:val="00AB2D21"/>
    <w:rsid w:val="00AB5012"/>
    <w:rsid w:val="00AB5AD1"/>
    <w:rsid w:val="00AB5DE9"/>
    <w:rsid w:val="00AC13B2"/>
    <w:rsid w:val="00AC147C"/>
    <w:rsid w:val="00AC2627"/>
    <w:rsid w:val="00AC68FD"/>
    <w:rsid w:val="00AC7178"/>
    <w:rsid w:val="00AC776A"/>
    <w:rsid w:val="00AC7E10"/>
    <w:rsid w:val="00AC7E62"/>
    <w:rsid w:val="00AD6B15"/>
    <w:rsid w:val="00AD7685"/>
    <w:rsid w:val="00AE1C38"/>
    <w:rsid w:val="00AE798F"/>
    <w:rsid w:val="00AF52D4"/>
    <w:rsid w:val="00AF78DD"/>
    <w:rsid w:val="00B03F03"/>
    <w:rsid w:val="00B04662"/>
    <w:rsid w:val="00B0559D"/>
    <w:rsid w:val="00B05938"/>
    <w:rsid w:val="00B110D8"/>
    <w:rsid w:val="00B129D8"/>
    <w:rsid w:val="00B13F5C"/>
    <w:rsid w:val="00B21337"/>
    <w:rsid w:val="00B21FD2"/>
    <w:rsid w:val="00B2463E"/>
    <w:rsid w:val="00B2611C"/>
    <w:rsid w:val="00B26AEC"/>
    <w:rsid w:val="00B27695"/>
    <w:rsid w:val="00B31165"/>
    <w:rsid w:val="00B47BAB"/>
    <w:rsid w:val="00B47FE3"/>
    <w:rsid w:val="00B518A8"/>
    <w:rsid w:val="00B57645"/>
    <w:rsid w:val="00B6021F"/>
    <w:rsid w:val="00B61741"/>
    <w:rsid w:val="00B66DD3"/>
    <w:rsid w:val="00B67139"/>
    <w:rsid w:val="00B73703"/>
    <w:rsid w:val="00B77B0D"/>
    <w:rsid w:val="00B808DD"/>
    <w:rsid w:val="00B8249E"/>
    <w:rsid w:val="00B8411B"/>
    <w:rsid w:val="00B844C7"/>
    <w:rsid w:val="00B847DA"/>
    <w:rsid w:val="00B91BA6"/>
    <w:rsid w:val="00B923BF"/>
    <w:rsid w:val="00B92602"/>
    <w:rsid w:val="00B94AC5"/>
    <w:rsid w:val="00B952A9"/>
    <w:rsid w:val="00B96DB3"/>
    <w:rsid w:val="00BB21D1"/>
    <w:rsid w:val="00BB43E3"/>
    <w:rsid w:val="00BB480B"/>
    <w:rsid w:val="00BB6C1C"/>
    <w:rsid w:val="00BB6E3C"/>
    <w:rsid w:val="00BC5C28"/>
    <w:rsid w:val="00BC6DDD"/>
    <w:rsid w:val="00BC77FC"/>
    <w:rsid w:val="00BE398D"/>
    <w:rsid w:val="00BE6B5C"/>
    <w:rsid w:val="00C043B7"/>
    <w:rsid w:val="00C0496D"/>
    <w:rsid w:val="00C05695"/>
    <w:rsid w:val="00C16013"/>
    <w:rsid w:val="00C26ACB"/>
    <w:rsid w:val="00C354A7"/>
    <w:rsid w:val="00C359F0"/>
    <w:rsid w:val="00C36B69"/>
    <w:rsid w:val="00C413D2"/>
    <w:rsid w:val="00C41A76"/>
    <w:rsid w:val="00C42E4E"/>
    <w:rsid w:val="00C43759"/>
    <w:rsid w:val="00C43F0B"/>
    <w:rsid w:val="00C47B26"/>
    <w:rsid w:val="00C546F0"/>
    <w:rsid w:val="00C54D1E"/>
    <w:rsid w:val="00C5731D"/>
    <w:rsid w:val="00C62487"/>
    <w:rsid w:val="00C7066C"/>
    <w:rsid w:val="00C7215C"/>
    <w:rsid w:val="00C7414C"/>
    <w:rsid w:val="00C7465F"/>
    <w:rsid w:val="00C74C8F"/>
    <w:rsid w:val="00C76390"/>
    <w:rsid w:val="00C770A1"/>
    <w:rsid w:val="00C77DAC"/>
    <w:rsid w:val="00C8069C"/>
    <w:rsid w:val="00C806B4"/>
    <w:rsid w:val="00C8105A"/>
    <w:rsid w:val="00C862C5"/>
    <w:rsid w:val="00C93FA9"/>
    <w:rsid w:val="00C9656C"/>
    <w:rsid w:val="00C97258"/>
    <w:rsid w:val="00CA1D48"/>
    <w:rsid w:val="00CA2A16"/>
    <w:rsid w:val="00CB549A"/>
    <w:rsid w:val="00CB56EC"/>
    <w:rsid w:val="00CB69FA"/>
    <w:rsid w:val="00CC3457"/>
    <w:rsid w:val="00CC4F47"/>
    <w:rsid w:val="00CC643F"/>
    <w:rsid w:val="00CC6A17"/>
    <w:rsid w:val="00CD1D80"/>
    <w:rsid w:val="00CD291D"/>
    <w:rsid w:val="00CD3FF1"/>
    <w:rsid w:val="00CE28B2"/>
    <w:rsid w:val="00CE33EA"/>
    <w:rsid w:val="00CE4477"/>
    <w:rsid w:val="00CE56B8"/>
    <w:rsid w:val="00CF2AD7"/>
    <w:rsid w:val="00CF43E1"/>
    <w:rsid w:val="00CF6283"/>
    <w:rsid w:val="00D00C4C"/>
    <w:rsid w:val="00D051D2"/>
    <w:rsid w:val="00D12114"/>
    <w:rsid w:val="00D311BA"/>
    <w:rsid w:val="00D3631C"/>
    <w:rsid w:val="00D3673C"/>
    <w:rsid w:val="00D36964"/>
    <w:rsid w:val="00D4136E"/>
    <w:rsid w:val="00D42EC4"/>
    <w:rsid w:val="00D457B3"/>
    <w:rsid w:val="00D466CA"/>
    <w:rsid w:val="00D57DDF"/>
    <w:rsid w:val="00D64AAA"/>
    <w:rsid w:val="00D7220D"/>
    <w:rsid w:val="00D7587A"/>
    <w:rsid w:val="00D80DA8"/>
    <w:rsid w:val="00D81983"/>
    <w:rsid w:val="00D83EFD"/>
    <w:rsid w:val="00D848CA"/>
    <w:rsid w:val="00D905AC"/>
    <w:rsid w:val="00D935F3"/>
    <w:rsid w:val="00DA25AB"/>
    <w:rsid w:val="00DA55CA"/>
    <w:rsid w:val="00DA7D53"/>
    <w:rsid w:val="00DB06EA"/>
    <w:rsid w:val="00DB3F20"/>
    <w:rsid w:val="00DC50AC"/>
    <w:rsid w:val="00DD0E85"/>
    <w:rsid w:val="00DD1436"/>
    <w:rsid w:val="00DD6E56"/>
    <w:rsid w:val="00DE33D8"/>
    <w:rsid w:val="00DE38E4"/>
    <w:rsid w:val="00DF0F21"/>
    <w:rsid w:val="00DF2BF9"/>
    <w:rsid w:val="00DF2E55"/>
    <w:rsid w:val="00DF30B0"/>
    <w:rsid w:val="00DF39B7"/>
    <w:rsid w:val="00DF7284"/>
    <w:rsid w:val="00E01821"/>
    <w:rsid w:val="00E077A4"/>
    <w:rsid w:val="00E12EBB"/>
    <w:rsid w:val="00E154D2"/>
    <w:rsid w:val="00E23CBF"/>
    <w:rsid w:val="00E23D3B"/>
    <w:rsid w:val="00E272F8"/>
    <w:rsid w:val="00E279F0"/>
    <w:rsid w:val="00E31E8D"/>
    <w:rsid w:val="00E3308D"/>
    <w:rsid w:val="00E371E0"/>
    <w:rsid w:val="00E500B5"/>
    <w:rsid w:val="00E53077"/>
    <w:rsid w:val="00E54CB5"/>
    <w:rsid w:val="00E55604"/>
    <w:rsid w:val="00E5737E"/>
    <w:rsid w:val="00E60FA0"/>
    <w:rsid w:val="00E61205"/>
    <w:rsid w:val="00E65D3B"/>
    <w:rsid w:val="00E67A77"/>
    <w:rsid w:val="00E73D0B"/>
    <w:rsid w:val="00E87B87"/>
    <w:rsid w:val="00E95B2C"/>
    <w:rsid w:val="00E97594"/>
    <w:rsid w:val="00EA08CC"/>
    <w:rsid w:val="00EA2F93"/>
    <w:rsid w:val="00EA43E6"/>
    <w:rsid w:val="00EB0013"/>
    <w:rsid w:val="00EB7E3A"/>
    <w:rsid w:val="00EC1D18"/>
    <w:rsid w:val="00ED373D"/>
    <w:rsid w:val="00ED7579"/>
    <w:rsid w:val="00EE088B"/>
    <w:rsid w:val="00EE1D62"/>
    <w:rsid w:val="00EE1F70"/>
    <w:rsid w:val="00EE42C9"/>
    <w:rsid w:val="00EF62C2"/>
    <w:rsid w:val="00EF7CC6"/>
    <w:rsid w:val="00F006EF"/>
    <w:rsid w:val="00F11CD7"/>
    <w:rsid w:val="00F14EF3"/>
    <w:rsid w:val="00F1655D"/>
    <w:rsid w:val="00F16762"/>
    <w:rsid w:val="00F254C6"/>
    <w:rsid w:val="00F3105D"/>
    <w:rsid w:val="00F310C2"/>
    <w:rsid w:val="00F34781"/>
    <w:rsid w:val="00F35378"/>
    <w:rsid w:val="00F4156F"/>
    <w:rsid w:val="00F42B6A"/>
    <w:rsid w:val="00F508C0"/>
    <w:rsid w:val="00F57312"/>
    <w:rsid w:val="00F57625"/>
    <w:rsid w:val="00F62B7D"/>
    <w:rsid w:val="00F6646A"/>
    <w:rsid w:val="00F762CB"/>
    <w:rsid w:val="00F83D86"/>
    <w:rsid w:val="00F93F3E"/>
    <w:rsid w:val="00F97A48"/>
    <w:rsid w:val="00FA15A8"/>
    <w:rsid w:val="00FA193F"/>
    <w:rsid w:val="00FA1CFC"/>
    <w:rsid w:val="00FA2368"/>
    <w:rsid w:val="00FA74E7"/>
    <w:rsid w:val="00FB1B9D"/>
    <w:rsid w:val="00FB3820"/>
    <w:rsid w:val="00FC4C14"/>
    <w:rsid w:val="00FC7DFB"/>
    <w:rsid w:val="00FD247D"/>
    <w:rsid w:val="00FD437C"/>
    <w:rsid w:val="00FF12A1"/>
    <w:rsid w:val="00FF46CE"/>
    <w:rsid w:val="00FF6050"/>
    <w:rsid w:val="00FF6430"/>
    <w:rsid w:val="00FF6940"/>
    <w:rsid w:val="0B509F81"/>
    <w:rsid w:val="0BD857AB"/>
    <w:rsid w:val="0F74FD12"/>
    <w:rsid w:val="11E02074"/>
    <w:rsid w:val="162D9FD6"/>
    <w:rsid w:val="1BD5287B"/>
    <w:rsid w:val="2366BBE5"/>
    <w:rsid w:val="2A842F69"/>
    <w:rsid w:val="373E5240"/>
    <w:rsid w:val="3D2B7171"/>
    <w:rsid w:val="4A1F537E"/>
    <w:rsid w:val="531B3FB1"/>
    <w:rsid w:val="5E31D9FA"/>
    <w:rsid w:val="6CC3BEE5"/>
    <w:rsid w:val="7E3A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A842F69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2A842F6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2A842F69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uiPriority w:val="1"/>
    <w:rsid w:val="2A842F69"/>
    <w:pPr>
      <w:tabs>
        <w:tab w:val="left" w:pos="3312"/>
      </w:tabs>
      <w:spacing w:after="0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2A842F6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2A842F69"/>
    <w:pPr>
      <w:spacing w:beforeAutospacing="1" w:afterAutospacing="1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2A842F69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2A842F69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2A842F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semiHidden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2A842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uiPriority w:val="1"/>
    <w:rsid w:val="2A842F69"/>
    <w:pPr>
      <w:tabs>
        <w:tab w:val="right" w:pos="10080"/>
      </w:tabs>
      <w:spacing w:after="0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28A1431E19E47A4E0BDCF2CB86066" ma:contentTypeVersion="9" ma:contentTypeDescription="Create a new document." ma:contentTypeScope="" ma:versionID="21c3c6b6d527e1e5b7adbd1ddbb82551">
  <xsd:schema xmlns:xsd="http://www.w3.org/2001/XMLSchema" xmlns:xs="http://www.w3.org/2001/XMLSchema" xmlns:p="http://schemas.microsoft.com/office/2006/metadata/properties" xmlns:ns3="35ee7489-39fc-47fd-8cf1-da9cd09ba944" xmlns:ns4="d7577a4f-2eb0-4921-b66d-489b2640b5fb" targetNamespace="http://schemas.microsoft.com/office/2006/metadata/properties" ma:root="true" ma:fieldsID="8628fa7217f65379d51131184d75fa31" ns3:_="" ns4:_="">
    <xsd:import namespace="35ee7489-39fc-47fd-8cf1-da9cd09ba944"/>
    <xsd:import namespace="d7577a4f-2eb0-4921-b66d-489b2640b5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e7489-39fc-47fd-8cf1-da9cd09ba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77a4f-2eb0-4921-b66d-489b2640b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e7489-39fc-47fd-8cf1-da9cd09ba944" xsi:nil="true"/>
  </documentManagement>
</p:properties>
</file>

<file path=customXml/itemProps1.xml><?xml version="1.0" encoding="utf-8"?>
<ds:datastoreItem xmlns:ds="http://schemas.openxmlformats.org/officeDocument/2006/customXml" ds:itemID="{12B3BA2F-645D-4901-8F60-3E92662227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5BDEEC-B42B-4068-B8AB-8DF6C24AF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e7489-39fc-47fd-8cf1-da9cd09ba944"/>
    <ds:schemaRef ds:uri="d7577a4f-2eb0-4921-b66d-489b2640b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6EF79E-90E1-4173-9505-37401E84784C}">
  <ds:schemaRefs>
    <ds:schemaRef ds:uri="http://schemas.microsoft.com/office/2006/metadata/properties"/>
    <ds:schemaRef ds:uri="http://schemas.microsoft.com/office/infopath/2007/PartnerControls"/>
    <ds:schemaRef ds:uri="35ee7489-39fc-47fd-8cf1-da9cd09ba9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456</Words>
  <Characters>3001</Characters>
  <Application>Microsoft Office Word</Application>
  <DocSecurity>0</DocSecurity>
  <Lines>78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Finn Lakin</cp:lastModifiedBy>
  <cp:revision>8</cp:revision>
  <cp:lastPrinted>2011-08-17T03:33:00Z</cp:lastPrinted>
  <dcterms:created xsi:type="dcterms:W3CDTF">2026-01-27T19:19:00Z</dcterms:created>
  <dcterms:modified xsi:type="dcterms:W3CDTF">2026-04-07T20:57:00Z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0x01010057B28A1431E19E47A4E0BDCF2CB86066</vt:lpwstr>
  </property>
</Properties>
</file>